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CC4E8" w14:textId="29CABBB8" w:rsidR="00F93B95" w:rsidRDefault="00567E57">
      <w:pPr>
        <w:spacing w:before="73"/>
        <w:ind w:left="252"/>
        <w:rPr>
          <w:rFonts w:ascii="Arial" w:eastAsia="Arial" w:hAnsi="Arial" w:cs="Arial"/>
          <w:sz w:val="24"/>
          <w:szCs w:val="24"/>
        </w:rPr>
      </w:pPr>
      <w:r>
        <w:pict w14:anchorId="34580723">
          <v:group id="_x0000_s1032" alt="" style="position:absolute;left:0;text-align:left;margin-left:1in;margin-top:315.8pt;width:451.3pt;height:0;z-index:-251660288;mso-position-horizontal-relative:page;mso-position-vertical-relative:page" coordorigin="1440,6316" coordsize="9026,0">
            <v:shape id="_x0000_s1033" alt="" style="position:absolute;left:1440;top:6316;width:9026;height:0" coordorigin="1440,6316" coordsize="9026,0" path="m1440,6316r9026,e" filled="f" strokeweight="1.65pt">
              <v:path arrowok="t"/>
            </v:shape>
            <w10:wrap anchorx="page" anchory="page"/>
          </v:group>
        </w:pict>
      </w:r>
      <w:r w:rsidR="00DA4D93">
        <w:rPr>
          <w:rFonts w:ascii="Arial" w:eastAsia="Arial" w:hAnsi="Arial" w:cs="Arial"/>
          <w:b/>
          <w:sz w:val="24"/>
          <w:szCs w:val="24"/>
        </w:rPr>
        <w:t>N</w:t>
      </w:r>
      <w:r w:rsidR="00DA4D93">
        <w:rPr>
          <w:rFonts w:ascii="Arial" w:eastAsia="Arial" w:hAnsi="Arial" w:cs="Arial"/>
          <w:b/>
          <w:spacing w:val="-1"/>
          <w:sz w:val="24"/>
          <w:szCs w:val="24"/>
        </w:rPr>
        <w:t>AM</w:t>
      </w:r>
      <w:r w:rsidR="00DA4D93">
        <w:rPr>
          <w:rFonts w:ascii="Arial" w:eastAsia="Arial" w:hAnsi="Arial" w:cs="Arial"/>
          <w:b/>
          <w:sz w:val="24"/>
          <w:szCs w:val="24"/>
        </w:rPr>
        <w:t>A:</w:t>
      </w:r>
      <w:r w:rsidR="00DA4D93"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 w:rsidR="00DA4D93">
        <w:rPr>
          <w:rFonts w:ascii="Arial" w:eastAsia="Arial" w:hAnsi="Arial" w:cs="Arial"/>
          <w:b/>
          <w:sz w:val="24"/>
          <w:szCs w:val="24"/>
        </w:rPr>
        <w:t>……………</w:t>
      </w:r>
      <w:r w:rsidR="00DA4D93">
        <w:rPr>
          <w:rFonts w:ascii="Arial" w:eastAsia="Arial" w:hAnsi="Arial" w:cs="Arial"/>
          <w:b/>
          <w:spacing w:val="3"/>
          <w:sz w:val="24"/>
          <w:szCs w:val="24"/>
        </w:rPr>
        <w:t>…</w:t>
      </w:r>
      <w:r w:rsidR="00DA4D93">
        <w:rPr>
          <w:rFonts w:ascii="Arial" w:eastAsia="Arial" w:hAnsi="Arial" w:cs="Arial"/>
          <w:b/>
          <w:sz w:val="24"/>
          <w:szCs w:val="24"/>
        </w:rPr>
        <w:t>……………………………</w:t>
      </w:r>
      <w:r w:rsidR="00DB4F16">
        <w:rPr>
          <w:rFonts w:ascii="Arial" w:eastAsia="Arial" w:hAnsi="Arial" w:cs="Arial"/>
          <w:b/>
          <w:sz w:val="24"/>
          <w:szCs w:val="24"/>
        </w:rPr>
        <w:t>….</w:t>
      </w:r>
    </w:p>
    <w:p w14:paraId="694AEA65" w14:textId="77777777" w:rsidR="00F93B95" w:rsidRDefault="00F93B95">
      <w:pPr>
        <w:spacing w:before="2" w:line="180" w:lineRule="exact"/>
        <w:rPr>
          <w:sz w:val="18"/>
          <w:szCs w:val="18"/>
        </w:rPr>
      </w:pPr>
    </w:p>
    <w:p w14:paraId="7A0F171B" w14:textId="06B05F79" w:rsidR="00F93B95" w:rsidRDefault="00FF06D3">
      <w:pPr>
        <w:spacing w:line="260" w:lineRule="exact"/>
        <w:ind w:left="25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KELAS: ………………………………………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…</w:t>
      </w:r>
      <w:r w:rsidR="00DB4F16">
        <w:rPr>
          <w:rFonts w:ascii="Arial" w:eastAsia="Arial" w:hAnsi="Arial" w:cs="Arial"/>
          <w:b/>
          <w:position w:val="-1"/>
          <w:sz w:val="24"/>
          <w:szCs w:val="24"/>
        </w:rPr>
        <w:t>….</w:t>
      </w:r>
      <w:r>
        <w:rPr>
          <w:rFonts w:ascii="Arial" w:eastAsia="Arial" w:hAnsi="Arial" w:cs="Arial"/>
          <w:b/>
          <w:position w:val="-1"/>
          <w:sz w:val="24"/>
          <w:szCs w:val="24"/>
        </w:rPr>
        <w:t>..</w:t>
      </w:r>
    </w:p>
    <w:p w14:paraId="2FF64EA9" w14:textId="77777777" w:rsidR="00F93B95" w:rsidRDefault="00F93B95">
      <w:pPr>
        <w:spacing w:line="200" w:lineRule="exact"/>
      </w:pPr>
    </w:p>
    <w:p w14:paraId="173479F2" w14:textId="329F1B41" w:rsidR="00F93B95" w:rsidRDefault="00995833">
      <w:pPr>
        <w:spacing w:line="200" w:lineRule="exac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7A926C" wp14:editId="62DA36DA">
                <wp:simplePos x="0" y="0"/>
                <wp:positionH relativeFrom="column">
                  <wp:posOffset>2444115</wp:posOffset>
                </wp:positionH>
                <wp:positionV relativeFrom="paragraph">
                  <wp:posOffset>106680</wp:posOffset>
                </wp:positionV>
                <wp:extent cx="1145540" cy="1205230"/>
                <wp:effectExtent l="0" t="0" r="1651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5540" cy="1205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4CC9C" w14:textId="5BFD889D" w:rsidR="00995833" w:rsidRPr="00995833" w:rsidRDefault="00995833" w:rsidP="0099583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95833">
                              <w:rPr>
                                <w:sz w:val="24"/>
                                <w:szCs w:val="24"/>
                              </w:rPr>
                              <w:t>LOGO</w:t>
                            </w:r>
                          </w:p>
                          <w:p w14:paraId="78C76BA3" w14:textId="65FA55BA" w:rsidR="00995833" w:rsidRPr="00995833" w:rsidRDefault="00995833" w:rsidP="0099583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95833">
                              <w:rPr>
                                <w:sz w:val="24"/>
                                <w:szCs w:val="24"/>
                              </w:rPr>
                              <w:t>SEKOLAH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A92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2.45pt;margin-top:8.4pt;width:90.2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">
                <v:textbox>
                  <w:txbxContent>
                    <w:p w14:paraId="66F4CC9C" w14:textId="5BFD889D" w:rsidR="00995833" w:rsidRPr="00995833" w:rsidRDefault="00995833" w:rsidP="0099583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95833">
                        <w:rPr>
                          <w:sz w:val="24"/>
                          <w:szCs w:val="24"/>
                        </w:rPr>
                        <w:t>LOGO</w:t>
                      </w:r>
                    </w:p>
                    <w:p w14:paraId="78C76BA3" w14:textId="65FA55BA" w:rsidR="00995833" w:rsidRPr="00995833" w:rsidRDefault="00995833" w:rsidP="0099583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95833">
                        <w:rPr>
                          <w:sz w:val="24"/>
                          <w:szCs w:val="24"/>
                        </w:rPr>
                        <w:t>SEKOLAH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36F681" w14:textId="55B444E3" w:rsidR="00F93B95" w:rsidRDefault="00F93B95">
      <w:pPr>
        <w:spacing w:line="200" w:lineRule="exact"/>
      </w:pPr>
    </w:p>
    <w:p w14:paraId="7E9B988A" w14:textId="29ED1630" w:rsidR="00F93B95" w:rsidRDefault="00F93B95">
      <w:pPr>
        <w:spacing w:line="200" w:lineRule="exact"/>
      </w:pPr>
    </w:p>
    <w:p w14:paraId="3237D2A1" w14:textId="56310BD0" w:rsidR="00F93B95" w:rsidRDefault="00F93B95">
      <w:pPr>
        <w:spacing w:line="200" w:lineRule="exact"/>
      </w:pPr>
    </w:p>
    <w:p w14:paraId="229844EE" w14:textId="6ABA5538" w:rsidR="00F93B95" w:rsidRDefault="00F93B95">
      <w:pPr>
        <w:spacing w:line="200" w:lineRule="exact"/>
      </w:pPr>
    </w:p>
    <w:p w14:paraId="46991B27" w14:textId="5E3378FE" w:rsidR="00F93B95" w:rsidRDefault="00F93B95">
      <w:pPr>
        <w:spacing w:before="16" w:line="240" w:lineRule="exact"/>
        <w:rPr>
          <w:sz w:val="24"/>
          <w:szCs w:val="24"/>
        </w:rPr>
      </w:pPr>
    </w:p>
    <w:p w14:paraId="6BA89E3A" w14:textId="12811C06" w:rsidR="00F93B95" w:rsidRDefault="00F93B95">
      <w:pPr>
        <w:spacing w:line="200" w:lineRule="exact"/>
      </w:pPr>
    </w:p>
    <w:p w14:paraId="3ECAFE06" w14:textId="2A1D9462" w:rsidR="00F93B95" w:rsidRDefault="00F93B95">
      <w:pPr>
        <w:spacing w:before="18" w:line="200" w:lineRule="exact"/>
      </w:pPr>
    </w:p>
    <w:p w14:paraId="3E4B5926" w14:textId="77777777" w:rsidR="00995833" w:rsidRDefault="00995833">
      <w:pPr>
        <w:spacing w:before="32"/>
        <w:ind w:left="2580" w:right="2237"/>
        <w:jc w:val="center"/>
        <w:rPr>
          <w:rFonts w:ascii="Arial" w:eastAsia="Arial" w:hAnsi="Arial" w:cs="Arial"/>
          <w:b/>
          <w:spacing w:val="1"/>
          <w:sz w:val="22"/>
          <w:szCs w:val="22"/>
        </w:rPr>
      </w:pPr>
    </w:p>
    <w:p w14:paraId="20904091" w14:textId="77777777" w:rsidR="00995833" w:rsidRDefault="00995833">
      <w:pPr>
        <w:spacing w:before="32"/>
        <w:ind w:left="2580" w:right="2237"/>
        <w:jc w:val="center"/>
        <w:rPr>
          <w:rFonts w:ascii="Arial" w:eastAsia="Arial" w:hAnsi="Arial" w:cs="Arial"/>
          <w:b/>
          <w:spacing w:val="1"/>
          <w:sz w:val="22"/>
          <w:szCs w:val="22"/>
        </w:rPr>
      </w:pPr>
    </w:p>
    <w:p w14:paraId="653D6C89" w14:textId="77777777" w:rsidR="00995833" w:rsidRDefault="00995833">
      <w:pPr>
        <w:spacing w:before="32"/>
        <w:ind w:left="2580" w:right="2237"/>
        <w:jc w:val="center"/>
        <w:rPr>
          <w:rFonts w:ascii="Arial" w:eastAsia="Arial" w:hAnsi="Arial" w:cs="Arial"/>
          <w:b/>
          <w:spacing w:val="1"/>
          <w:sz w:val="22"/>
          <w:szCs w:val="22"/>
        </w:rPr>
      </w:pPr>
    </w:p>
    <w:p w14:paraId="56E4E138" w14:textId="77777777" w:rsidR="00995833" w:rsidRDefault="00995833">
      <w:pPr>
        <w:spacing w:before="32"/>
        <w:ind w:left="2580" w:right="2237"/>
        <w:jc w:val="center"/>
        <w:rPr>
          <w:rFonts w:ascii="Arial" w:eastAsia="Arial" w:hAnsi="Arial" w:cs="Arial"/>
          <w:b/>
          <w:spacing w:val="1"/>
          <w:sz w:val="22"/>
          <w:szCs w:val="22"/>
        </w:rPr>
      </w:pPr>
    </w:p>
    <w:p w14:paraId="2D7A8412" w14:textId="77777777" w:rsidR="00995833" w:rsidRDefault="00995833">
      <w:pPr>
        <w:spacing w:before="32"/>
        <w:ind w:left="2580" w:right="2237"/>
        <w:jc w:val="center"/>
        <w:rPr>
          <w:rFonts w:ascii="Arial" w:eastAsia="Arial" w:hAnsi="Arial" w:cs="Arial"/>
          <w:b/>
          <w:spacing w:val="1"/>
          <w:sz w:val="22"/>
          <w:szCs w:val="22"/>
        </w:rPr>
      </w:pPr>
    </w:p>
    <w:p w14:paraId="2C357A34" w14:textId="54FB2D30" w:rsidR="00995833" w:rsidRDefault="00DA4D93">
      <w:pPr>
        <w:spacing w:before="32"/>
        <w:ind w:left="2580" w:right="2237"/>
        <w:jc w:val="center"/>
        <w:rPr>
          <w:rFonts w:ascii="Arial" w:eastAsia="Arial" w:hAnsi="Arial" w:cs="Arial"/>
          <w:b/>
          <w:spacing w:val="-1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MO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L</w:t>
      </w:r>
    </w:p>
    <w:p w14:paraId="0C7FF5D6" w14:textId="37E722ED" w:rsidR="00F93B95" w:rsidRDefault="00FF06D3">
      <w:pPr>
        <w:spacing w:before="32"/>
        <w:ind w:left="2580" w:right="2237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 xml:space="preserve">TINGKATAN </w:t>
      </w:r>
      <w:r w:rsidR="00995833">
        <w:rPr>
          <w:rFonts w:ascii="Arial" w:eastAsia="Arial" w:hAnsi="Arial" w:cs="Arial"/>
          <w:b/>
          <w:spacing w:val="-1"/>
          <w:sz w:val="22"/>
          <w:szCs w:val="22"/>
        </w:rPr>
        <w:t>4</w:t>
      </w:r>
      <w:r w:rsidR="00DA4D93">
        <w:rPr>
          <w:rFonts w:ascii="Arial" w:eastAsia="Arial" w:hAnsi="Arial" w:cs="Arial"/>
          <w:b/>
          <w:sz w:val="22"/>
          <w:szCs w:val="22"/>
        </w:rPr>
        <w:t xml:space="preserve"> 202</w:t>
      </w:r>
      <w:r>
        <w:rPr>
          <w:rFonts w:ascii="Arial" w:eastAsia="Arial" w:hAnsi="Arial" w:cs="Arial"/>
          <w:b/>
          <w:sz w:val="22"/>
          <w:szCs w:val="22"/>
        </w:rPr>
        <w:t>5</w:t>
      </w:r>
    </w:p>
    <w:p w14:paraId="6F13623D" w14:textId="77777777" w:rsidR="00FF06D3" w:rsidRDefault="00FF06D3">
      <w:pPr>
        <w:spacing w:before="32"/>
        <w:ind w:left="2580" w:right="2237"/>
        <w:jc w:val="center"/>
        <w:rPr>
          <w:rFonts w:ascii="Arial" w:eastAsia="Arial" w:hAnsi="Arial" w:cs="Arial"/>
          <w:sz w:val="22"/>
          <w:szCs w:val="22"/>
        </w:rPr>
      </w:pPr>
    </w:p>
    <w:p w14:paraId="361C9F6B" w14:textId="4D74FA42" w:rsidR="00F93B95" w:rsidRDefault="00F93B95">
      <w:pPr>
        <w:spacing w:line="200" w:lineRule="exact"/>
      </w:pPr>
    </w:p>
    <w:p w14:paraId="7AAF8413" w14:textId="6F0C97C2" w:rsidR="00F93B95" w:rsidRDefault="00567E57" w:rsidP="00995833">
      <w:pPr>
        <w:spacing w:before="18"/>
        <w:ind w:right="-10"/>
        <w:jc w:val="center"/>
        <w:rPr>
          <w:rFonts w:ascii="Arial" w:eastAsia="Arial" w:hAnsi="Arial" w:cs="Arial"/>
          <w:sz w:val="32"/>
          <w:szCs w:val="32"/>
        </w:rPr>
      </w:pPr>
      <w:r>
        <w:pict w14:anchorId="7CCD4DCA">
          <v:group id="_x0000_s1030" alt="" style="position:absolute;left:0;text-align:left;margin-left:1in;margin-top:391.7pt;width:451.3pt;height:0;z-index:-251659264;mso-position-horizontal-relative:page;mso-position-vertical-relative:page" coordorigin="1440,7288" coordsize="9026,0">
            <v:shape id="_x0000_s1031" alt="" style="position:absolute;left:1440;top:7288;width:9026;height:0" coordorigin="1440,7288" coordsize="9026,0" path="m1440,7288r9026,e" filled="f" strokeweight="1.65pt">
              <v:path arrowok="t"/>
            </v:shape>
            <w10:wrap anchorx="page" anchory="page"/>
          </v:group>
        </w:pict>
      </w:r>
      <w:r w:rsidR="007726FB">
        <w:rPr>
          <w:rFonts w:ascii="Arial" w:eastAsia="Arial" w:hAnsi="Arial" w:cs="Arial"/>
          <w:b/>
          <w:sz w:val="32"/>
          <w:szCs w:val="32"/>
        </w:rPr>
        <w:t>FIZIK</w:t>
      </w:r>
    </w:p>
    <w:p w14:paraId="3A6ABFD8" w14:textId="36182B8F" w:rsidR="00F93B95" w:rsidRDefault="00DA4D93" w:rsidP="00995833">
      <w:pPr>
        <w:spacing w:before="57"/>
        <w:ind w:right="-1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KER</w:t>
      </w:r>
      <w:r>
        <w:rPr>
          <w:rFonts w:ascii="Arial" w:eastAsia="Arial" w:hAnsi="Arial" w:cs="Arial"/>
          <w:b/>
          <w:spacing w:val="-17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>S</w:t>
      </w:r>
      <w:r w:rsidR="00286AB7">
        <w:rPr>
          <w:rFonts w:ascii="Arial" w:eastAsia="Arial" w:hAnsi="Arial" w:cs="Arial"/>
          <w:b/>
          <w:sz w:val="22"/>
          <w:szCs w:val="22"/>
        </w:rPr>
        <w:t xml:space="preserve"> 2</w:t>
      </w:r>
    </w:p>
    <w:p w14:paraId="2C4EA473" w14:textId="4AF9D1BD" w:rsidR="00F93B95" w:rsidRDefault="0088641F" w:rsidP="00995833">
      <w:pPr>
        <w:spacing w:before="37" w:line="240" w:lineRule="exact"/>
        <w:ind w:right="-10"/>
        <w:jc w:val="center"/>
        <w:rPr>
          <w:rFonts w:ascii="Arial" w:eastAsia="Arial" w:hAnsi="Arial" w:cs="Arial"/>
          <w:b/>
          <w:position w:val="-1"/>
          <w:sz w:val="22"/>
          <w:szCs w:val="22"/>
        </w:rPr>
      </w:pPr>
      <w:r>
        <w:rPr>
          <w:rFonts w:ascii="Arial" w:eastAsia="Arial" w:hAnsi="Arial" w:cs="Arial"/>
          <w:b/>
          <w:position w:val="-1"/>
          <w:sz w:val="22"/>
          <w:szCs w:val="22"/>
        </w:rPr>
        <w:t>2</w:t>
      </w:r>
      <w:r w:rsidR="007726FB">
        <w:rPr>
          <w:rFonts w:ascii="Arial" w:eastAsia="Arial" w:hAnsi="Arial" w:cs="Arial"/>
          <w:b/>
          <w:position w:val="-1"/>
          <w:sz w:val="22"/>
          <w:szCs w:val="22"/>
        </w:rPr>
        <w:t xml:space="preserve"> JAM </w:t>
      </w:r>
      <w:r>
        <w:rPr>
          <w:rFonts w:ascii="Arial" w:eastAsia="Arial" w:hAnsi="Arial" w:cs="Arial"/>
          <w:b/>
          <w:position w:val="-1"/>
          <w:sz w:val="22"/>
          <w:szCs w:val="22"/>
        </w:rPr>
        <w:t>30</w:t>
      </w:r>
      <w:r w:rsidR="007726FB">
        <w:rPr>
          <w:rFonts w:ascii="Arial" w:eastAsia="Arial" w:hAnsi="Arial" w:cs="Arial"/>
          <w:b/>
          <w:position w:val="-1"/>
          <w:sz w:val="22"/>
          <w:szCs w:val="22"/>
        </w:rPr>
        <w:t xml:space="preserve"> MINIT</w:t>
      </w:r>
    </w:p>
    <w:p w14:paraId="5456C5C1" w14:textId="29EBDEB4" w:rsidR="00FF06D3" w:rsidRDefault="00FF06D3">
      <w:pPr>
        <w:spacing w:before="37" w:line="240" w:lineRule="exact"/>
        <w:ind w:left="4252" w:right="3911"/>
        <w:jc w:val="center"/>
        <w:rPr>
          <w:rFonts w:ascii="Arial" w:eastAsia="Arial" w:hAnsi="Arial" w:cs="Arial"/>
          <w:sz w:val="22"/>
          <w:szCs w:val="22"/>
        </w:rPr>
      </w:pPr>
    </w:p>
    <w:p w14:paraId="6007A797" w14:textId="77777777" w:rsidR="00F93B95" w:rsidRDefault="00F93B95">
      <w:pPr>
        <w:spacing w:before="20" w:line="280" w:lineRule="exact"/>
        <w:rPr>
          <w:sz w:val="28"/>
          <w:szCs w:val="28"/>
        </w:rPr>
      </w:pPr>
    </w:p>
    <w:p w14:paraId="20B54790" w14:textId="73456CAC" w:rsidR="00F93B95" w:rsidRDefault="00DA4D93" w:rsidP="0088641F">
      <w:pPr>
        <w:spacing w:before="32"/>
        <w:ind w:left="19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J</w:t>
      </w:r>
      <w:r>
        <w:rPr>
          <w:rFonts w:ascii="Arial" w:eastAsia="Arial" w:hAnsi="Arial" w:cs="Arial"/>
          <w:b/>
          <w:spacing w:val="-1"/>
          <w:sz w:val="22"/>
          <w:szCs w:val="22"/>
        </w:rPr>
        <w:t>AN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spacing w:val="-1"/>
          <w:sz w:val="22"/>
          <w:szCs w:val="22"/>
        </w:rPr>
        <w:t>BUK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 w:rsidR="00C67F83">
        <w:rPr>
          <w:rFonts w:ascii="Arial" w:eastAsia="Arial" w:hAnsi="Arial" w:cs="Arial"/>
          <w:b/>
          <w:spacing w:val="-1"/>
          <w:sz w:val="22"/>
          <w:szCs w:val="22"/>
        </w:rPr>
        <w:t>MODUL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I</w:t>
      </w:r>
      <w:r>
        <w:rPr>
          <w:rFonts w:ascii="Arial" w:eastAsia="Arial" w:hAnsi="Arial" w:cs="Arial"/>
          <w:b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EH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1"/>
          <w:sz w:val="22"/>
          <w:szCs w:val="22"/>
        </w:rPr>
        <w:t>G</w:t>
      </w:r>
      <w:r>
        <w:rPr>
          <w:rFonts w:ascii="Arial" w:eastAsia="Arial" w:hAnsi="Arial" w:cs="Arial"/>
          <w:b/>
          <w:spacing w:val="-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"/>
          <w:sz w:val="22"/>
          <w:szCs w:val="22"/>
        </w:rPr>
        <w:t>BER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pacing w:val="-17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AH</w:t>
      </w:r>
      <w:r>
        <w:rPr>
          <w:rFonts w:ascii="Arial" w:eastAsia="Arial" w:hAnsi="Arial" w:cs="Arial"/>
          <w:b/>
          <w:sz w:val="22"/>
          <w:szCs w:val="22"/>
        </w:rPr>
        <w:t>U</w:t>
      </w:r>
    </w:p>
    <w:p w14:paraId="658734E1" w14:textId="58CB7508" w:rsidR="00F93B95" w:rsidRDefault="00567E57">
      <w:pPr>
        <w:spacing w:line="200" w:lineRule="exact"/>
      </w:pPr>
      <w:r>
        <w:pict w14:anchorId="146495BB">
          <v:group id="_x0000_s1028" alt="" style="position:absolute;margin-left:73.55pt;margin-top:428.75pt;width:451.3pt;height:0;z-index:-251658240;mso-position-horizontal-relative:page;mso-position-vertical-relative:page" coordorigin="1440,8721" coordsize="9026,0">
            <v:shape id="_x0000_s1029" alt="" style="position:absolute;left:1440;top:8721;width:9026;height:0" coordorigin="1440,8721" coordsize="9026,0" path="m1440,8721r9026,e" filled="f" strokeweight="1.65pt">
              <v:path arrowok="t"/>
            </v:shape>
            <w10:wrap anchorx="page" anchory="page"/>
          </v:group>
        </w:pict>
      </w:r>
    </w:p>
    <w:p w14:paraId="0F048637" w14:textId="77777777" w:rsidR="00F93B95" w:rsidRDefault="00F93B95">
      <w:pPr>
        <w:spacing w:line="200" w:lineRule="exact"/>
      </w:pPr>
    </w:p>
    <w:p w14:paraId="3B9DA3BA" w14:textId="77777777" w:rsidR="00F93B95" w:rsidRDefault="00F93B95">
      <w:pPr>
        <w:spacing w:line="200" w:lineRule="exact"/>
      </w:pPr>
    </w:p>
    <w:p w14:paraId="299EF5CE" w14:textId="77777777" w:rsidR="00F93B95" w:rsidRDefault="00F93B95">
      <w:pPr>
        <w:spacing w:line="200" w:lineRule="exact"/>
      </w:pPr>
    </w:p>
    <w:p w14:paraId="5248B481" w14:textId="77777777" w:rsidR="00F93B95" w:rsidRDefault="00F93B95">
      <w:pPr>
        <w:spacing w:before="3" w:line="240" w:lineRule="exact"/>
        <w:rPr>
          <w:sz w:val="24"/>
          <w:szCs w:val="24"/>
        </w:rPr>
      </w:pPr>
    </w:p>
    <w:p w14:paraId="4A419C71" w14:textId="77777777" w:rsidR="00F93B95" w:rsidRDefault="00DA4D93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ARAHAN:</w:t>
      </w:r>
    </w:p>
    <w:p w14:paraId="521B8440" w14:textId="77777777" w:rsidR="00F93B95" w:rsidRDefault="00F93B95">
      <w:pPr>
        <w:spacing w:before="9" w:line="160" w:lineRule="exact"/>
        <w:rPr>
          <w:sz w:val="17"/>
          <w:szCs w:val="17"/>
        </w:rPr>
      </w:pPr>
    </w:p>
    <w:p w14:paraId="3A48B99E" w14:textId="3088DD8B" w:rsidR="001A2257" w:rsidRDefault="00DA4D93" w:rsidP="00D22E14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 w:rsidR="00D22E14">
        <w:rPr>
          <w:rFonts w:ascii="Arial" w:eastAsia="Arial" w:hAnsi="Arial" w:cs="Arial"/>
          <w:iCs/>
          <w:spacing w:val="-1"/>
          <w:sz w:val="22"/>
          <w:szCs w:val="22"/>
        </w:rPr>
        <w:t xml:space="preserve">Modul </w:t>
      </w:r>
      <w:r w:rsidR="00AE6F41" w:rsidRPr="00AE6F41">
        <w:rPr>
          <w:rFonts w:ascii="Arial" w:eastAsia="Arial" w:hAnsi="Arial" w:cs="Arial"/>
          <w:iCs/>
          <w:spacing w:val="-1"/>
          <w:sz w:val="22"/>
          <w:szCs w:val="22"/>
        </w:rPr>
        <w:t xml:space="preserve">ini mengandungi </w:t>
      </w:r>
      <w:r w:rsidR="00AE6F41" w:rsidRPr="00AE6F41">
        <w:rPr>
          <w:rFonts w:ascii="Arial" w:eastAsia="Arial" w:hAnsi="Arial" w:cs="Arial"/>
          <w:b/>
          <w:bCs/>
          <w:iCs/>
          <w:spacing w:val="-1"/>
          <w:sz w:val="22"/>
          <w:szCs w:val="22"/>
        </w:rPr>
        <w:t>tiga</w:t>
      </w:r>
      <w:r w:rsidR="00AE6F41" w:rsidRPr="00AE6F41">
        <w:rPr>
          <w:rFonts w:ascii="Arial" w:eastAsia="Arial" w:hAnsi="Arial" w:cs="Arial"/>
          <w:iCs/>
          <w:spacing w:val="-1"/>
          <w:sz w:val="22"/>
          <w:szCs w:val="22"/>
        </w:rPr>
        <w:t xml:space="preserve"> bahagian: </w:t>
      </w:r>
      <w:r w:rsidR="00AE6F41" w:rsidRPr="00AE6F41">
        <w:rPr>
          <w:rFonts w:ascii="Arial" w:eastAsia="Arial" w:hAnsi="Arial" w:cs="Arial"/>
          <w:b/>
          <w:bCs/>
          <w:iCs/>
          <w:spacing w:val="-1"/>
          <w:sz w:val="22"/>
          <w:szCs w:val="22"/>
        </w:rPr>
        <w:t>Bahagian A</w:t>
      </w:r>
      <w:r w:rsidR="00AE6F41" w:rsidRPr="00AE6F41">
        <w:rPr>
          <w:rFonts w:ascii="Arial" w:eastAsia="Arial" w:hAnsi="Arial" w:cs="Arial"/>
          <w:iCs/>
          <w:spacing w:val="-1"/>
          <w:sz w:val="22"/>
          <w:szCs w:val="22"/>
        </w:rPr>
        <w:t xml:space="preserve">, </w:t>
      </w:r>
      <w:r w:rsidR="00AE6F41" w:rsidRPr="00AE6F41">
        <w:rPr>
          <w:rFonts w:ascii="Arial" w:eastAsia="Arial" w:hAnsi="Arial" w:cs="Arial"/>
          <w:b/>
          <w:bCs/>
          <w:iCs/>
          <w:spacing w:val="-1"/>
          <w:sz w:val="22"/>
          <w:szCs w:val="22"/>
        </w:rPr>
        <w:t>Bahagian B</w:t>
      </w:r>
      <w:r w:rsidR="00AE6F41" w:rsidRPr="00AE6F41">
        <w:rPr>
          <w:rFonts w:ascii="Arial" w:eastAsia="Arial" w:hAnsi="Arial" w:cs="Arial"/>
          <w:iCs/>
          <w:spacing w:val="-1"/>
          <w:sz w:val="22"/>
          <w:szCs w:val="22"/>
        </w:rPr>
        <w:t xml:space="preserve"> dan </w:t>
      </w:r>
      <w:r w:rsidR="00AE6F41" w:rsidRPr="00AE6F41">
        <w:rPr>
          <w:rFonts w:ascii="Arial" w:eastAsia="Arial" w:hAnsi="Arial" w:cs="Arial"/>
          <w:b/>
          <w:bCs/>
          <w:iCs/>
          <w:spacing w:val="-1"/>
          <w:sz w:val="22"/>
          <w:szCs w:val="22"/>
        </w:rPr>
        <w:t>Bahagian C</w:t>
      </w:r>
      <w:r w:rsidR="00AE6F41" w:rsidRPr="00AE6F41">
        <w:rPr>
          <w:rFonts w:ascii="Arial" w:eastAsia="Arial" w:hAnsi="Arial" w:cs="Arial"/>
          <w:iCs/>
          <w:spacing w:val="-1"/>
          <w:sz w:val="22"/>
          <w:szCs w:val="22"/>
        </w:rPr>
        <w:t>.</w:t>
      </w:r>
    </w:p>
    <w:p w14:paraId="797132D7" w14:textId="3BAAA364" w:rsidR="001A2257" w:rsidRPr="00A64857" w:rsidRDefault="00DA4D93" w:rsidP="001A2257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  <w:lang w:val="en-MY"/>
        </w:rPr>
      </w:pPr>
      <w:r w:rsidRPr="00FF06D3">
        <w:rPr>
          <w:rFonts w:ascii="Arial" w:eastAsia="Arial" w:hAnsi="Arial" w:cs="Arial"/>
          <w:iCs/>
          <w:sz w:val="22"/>
          <w:szCs w:val="22"/>
        </w:rPr>
        <w:t>2.</w:t>
      </w:r>
      <w:r w:rsidRPr="00FF06D3">
        <w:rPr>
          <w:rFonts w:ascii="Arial" w:eastAsia="Arial" w:hAnsi="Arial" w:cs="Arial"/>
          <w:iCs/>
          <w:spacing w:val="39"/>
          <w:sz w:val="22"/>
          <w:szCs w:val="22"/>
        </w:rPr>
        <w:t xml:space="preserve"> </w:t>
      </w:r>
      <w:r w:rsidR="003D027D" w:rsidRPr="00CE1B73">
        <w:rPr>
          <w:rFonts w:ascii="Arial" w:eastAsia="Arial" w:hAnsi="Arial" w:cs="Arial"/>
          <w:iCs/>
          <w:position w:val="-1"/>
          <w:sz w:val="22"/>
          <w:szCs w:val="22"/>
        </w:rPr>
        <w:t>Modul ini adalah dalam dwibahasa.</w:t>
      </w:r>
    </w:p>
    <w:p w14:paraId="7B96E059" w14:textId="001A7956" w:rsidR="001A2257" w:rsidRDefault="00DA4D93" w:rsidP="001A2257">
      <w:pPr>
        <w:spacing w:line="360" w:lineRule="auto"/>
        <w:ind w:left="450" w:hanging="360"/>
        <w:contextualSpacing/>
        <w:rPr>
          <w:rFonts w:ascii="Arial" w:eastAsia="Arial" w:hAnsi="Arial" w:cs="Arial"/>
          <w:iCs/>
          <w:sz w:val="22"/>
          <w:szCs w:val="22"/>
        </w:rPr>
      </w:pPr>
      <w:r w:rsidRPr="00FF06D3">
        <w:rPr>
          <w:rFonts w:ascii="Arial" w:eastAsia="Arial" w:hAnsi="Arial" w:cs="Arial"/>
          <w:iCs/>
          <w:position w:val="-1"/>
          <w:sz w:val="22"/>
          <w:szCs w:val="22"/>
        </w:rPr>
        <w:t>3.</w:t>
      </w:r>
      <w:r w:rsidRPr="00FF06D3">
        <w:rPr>
          <w:rFonts w:ascii="Arial" w:eastAsia="Arial" w:hAnsi="Arial" w:cs="Arial"/>
          <w:iCs/>
          <w:spacing w:val="39"/>
          <w:position w:val="-1"/>
          <w:sz w:val="22"/>
          <w:szCs w:val="22"/>
        </w:rPr>
        <w:t xml:space="preserve"> </w:t>
      </w:r>
      <w:r w:rsidR="003D027D" w:rsidRPr="00B363F2">
        <w:rPr>
          <w:rFonts w:ascii="Arial" w:eastAsia="Arial" w:hAnsi="Arial" w:cs="Arial"/>
          <w:iCs/>
          <w:sz w:val="22"/>
          <w:szCs w:val="22"/>
        </w:rPr>
        <w:t>Jawapan boleh ditulis dalam bahasa Melayu atau bahasa Inggeris.</w:t>
      </w:r>
    </w:p>
    <w:p w14:paraId="1A9C3584" w14:textId="255506A2" w:rsidR="001A2257" w:rsidRDefault="0002719E" w:rsidP="001A2257">
      <w:pPr>
        <w:spacing w:line="360" w:lineRule="auto"/>
        <w:ind w:left="100"/>
        <w:contextualSpacing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 xml:space="preserve">4. </w:t>
      </w:r>
      <w:r w:rsidR="003D027D" w:rsidRPr="00EF7CBD">
        <w:rPr>
          <w:rFonts w:ascii="Arial" w:eastAsia="Arial" w:hAnsi="Arial" w:cs="Arial"/>
          <w:iCs/>
          <w:sz w:val="22"/>
          <w:szCs w:val="22"/>
        </w:rPr>
        <w:t>Rajah yang mengiringi soalan tidak dilukis mengikut skala kecuali dinyatakan.</w:t>
      </w:r>
    </w:p>
    <w:p w14:paraId="7ACB6565" w14:textId="4E3013D2" w:rsidR="00F93B95" w:rsidRDefault="0002719E" w:rsidP="001A2257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Cs/>
          <w:sz w:val="22"/>
          <w:szCs w:val="22"/>
        </w:rPr>
        <w:t xml:space="preserve">5. </w:t>
      </w:r>
      <w:r w:rsidR="003D027D" w:rsidRPr="003033AD">
        <w:rPr>
          <w:rFonts w:ascii="Arial" w:eastAsia="Arial" w:hAnsi="Arial" w:cs="Arial"/>
          <w:iCs/>
          <w:sz w:val="22"/>
          <w:szCs w:val="22"/>
        </w:rPr>
        <w:t>Kerja mengira anda mesti ditunjukkan.</w:t>
      </w:r>
    </w:p>
    <w:p w14:paraId="1A79555E" w14:textId="77777777" w:rsidR="003033AD" w:rsidRDefault="003033AD" w:rsidP="001A2257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7F1D04DF" w14:textId="77777777" w:rsidR="003D027D" w:rsidRDefault="003D027D" w:rsidP="001A2257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15E6236A" w14:textId="77777777" w:rsidR="003D027D" w:rsidRDefault="003D027D" w:rsidP="001A2257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6C7FAB95" w14:textId="77777777" w:rsidR="003D027D" w:rsidRPr="001A2257" w:rsidRDefault="003D027D" w:rsidP="001A2257">
      <w:pPr>
        <w:spacing w:line="360" w:lineRule="auto"/>
        <w:ind w:left="360" w:hanging="270"/>
        <w:contextualSpacing/>
        <w:rPr>
          <w:rFonts w:ascii="Arial" w:eastAsia="Arial" w:hAnsi="Arial" w:cs="Arial"/>
          <w:iCs/>
          <w:sz w:val="22"/>
          <w:szCs w:val="22"/>
        </w:rPr>
      </w:pPr>
    </w:p>
    <w:p w14:paraId="67FDC727" w14:textId="77777777" w:rsidR="00F93B95" w:rsidRDefault="00F93B95">
      <w:pPr>
        <w:spacing w:line="200" w:lineRule="exact"/>
      </w:pPr>
    </w:p>
    <w:p w14:paraId="0DCE1FED" w14:textId="77777777" w:rsidR="00F93B95" w:rsidRDefault="00F93B95">
      <w:pPr>
        <w:spacing w:line="200" w:lineRule="exact"/>
      </w:pPr>
    </w:p>
    <w:p w14:paraId="37AB8B22" w14:textId="77777777" w:rsidR="00F93B95" w:rsidRDefault="00F93B95">
      <w:pPr>
        <w:spacing w:line="200" w:lineRule="exact"/>
      </w:pPr>
    </w:p>
    <w:p w14:paraId="3A53C787" w14:textId="77777777" w:rsidR="003D027D" w:rsidRDefault="003D027D">
      <w:pPr>
        <w:spacing w:line="200" w:lineRule="exact"/>
      </w:pPr>
    </w:p>
    <w:p w14:paraId="7D6A37F1" w14:textId="77777777" w:rsidR="003D027D" w:rsidRDefault="003D027D">
      <w:pPr>
        <w:spacing w:line="200" w:lineRule="exact"/>
      </w:pPr>
    </w:p>
    <w:p w14:paraId="33F322FB" w14:textId="77777777" w:rsidR="003D027D" w:rsidRDefault="003D027D">
      <w:pPr>
        <w:spacing w:line="200" w:lineRule="exact"/>
      </w:pPr>
    </w:p>
    <w:p w14:paraId="1F1B86BD" w14:textId="77777777" w:rsidR="003D027D" w:rsidRDefault="003D027D">
      <w:pPr>
        <w:spacing w:line="200" w:lineRule="exact"/>
      </w:pPr>
    </w:p>
    <w:p w14:paraId="4B056E7E" w14:textId="6190571C" w:rsidR="00F93B95" w:rsidRDefault="00567E57">
      <w:pPr>
        <w:spacing w:line="200" w:lineRule="exact"/>
      </w:pPr>
      <w:r>
        <w:pict w14:anchorId="163CE5AD">
          <v:group id="_x0000_s1026" alt="" style="position:absolute;margin-left:84.15pt;margin-top:739.65pt;width:454.25pt;height:0;z-index:-251657216;mso-position-horizontal-relative:page;mso-position-vertical-relative:page" coordorigin="1412,14602" coordsize="9085,0">
            <v:shape id="_x0000_s1027" alt="" style="position:absolute;left:1412;top:14602;width:9085;height:0" coordorigin="1412,14602" coordsize="9085,0" path="m1412,14602r9085,e" filled="f" strokeweight="1.54pt">
              <v:path arrowok="t"/>
            </v:shape>
            <w10:wrap anchorx="page" anchory="page"/>
          </v:group>
        </w:pict>
      </w:r>
    </w:p>
    <w:p w14:paraId="12A203F1" w14:textId="2FBD6CD5" w:rsidR="00F93B95" w:rsidRDefault="00DA4D93">
      <w:pPr>
        <w:spacing w:before="32"/>
        <w:ind w:left="183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ksa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ni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gi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3033AD" w:rsidRPr="003D027D">
        <w:rPr>
          <w:rFonts w:ascii="Arial" w:eastAsia="Arial" w:hAnsi="Arial" w:cs="Arial"/>
          <w:b/>
          <w:sz w:val="22"/>
          <w:szCs w:val="22"/>
          <w:highlight w:val="yellow"/>
        </w:rPr>
        <w:t>4</w:t>
      </w:r>
      <w:r w:rsidRPr="003D027D">
        <w:rPr>
          <w:rFonts w:ascii="Arial" w:eastAsia="Arial" w:hAnsi="Arial" w:cs="Arial"/>
          <w:b/>
          <w:sz w:val="22"/>
          <w:szCs w:val="22"/>
          <w:highlight w:val="yellow"/>
        </w:rPr>
        <w:t>5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aman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erce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ak</w:t>
      </w:r>
    </w:p>
    <w:sectPr w:rsidR="00F93B95" w:rsidSect="003D027D">
      <w:type w:val="continuous"/>
      <w:pgSz w:w="11920" w:h="16840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F21ADA"/>
    <w:multiLevelType w:val="multilevel"/>
    <w:tmpl w:val="89D2AE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38489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B95"/>
    <w:rsid w:val="0002719E"/>
    <w:rsid w:val="00034683"/>
    <w:rsid w:val="00162B74"/>
    <w:rsid w:val="001A2257"/>
    <w:rsid w:val="002453D1"/>
    <w:rsid w:val="00286AB7"/>
    <w:rsid w:val="002C298F"/>
    <w:rsid w:val="003033AD"/>
    <w:rsid w:val="00387377"/>
    <w:rsid w:val="003D027D"/>
    <w:rsid w:val="004203DC"/>
    <w:rsid w:val="00567E57"/>
    <w:rsid w:val="00670A67"/>
    <w:rsid w:val="007726FB"/>
    <w:rsid w:val="0088641F"/>
    <w:rsid w:val="00995833"/>
    <w:rsid w:val="00A24A53"/>
    <w:rsid w:val="00A64857"/>
    <w:rsid w:val="00AE6F41"/>
    <w:rsid w:val="00B1400F"/>
    <w:rsid w:val="00B14976"/>
    <w:rsid w:val="00B363F2"/>
    <w:rsid w:val="00B81F0C"/>
    <w:rsid w:val="00BF145C"/>
    <w:rsid w:val="00C67F83"/>
    <w:rsid w:val="00CE1B73"/>
    <w:rsid w:val="00D22E14"/>
    <w:rsid w:val="00DA4D93"/>
    <w:rsid w:val="00DB4F16"/>
    <w:rsid w:val="00EF7CBD"/>
    <w:rsid w:val="00F51034"/>
    <w:rsid w:val="00F77647"/>
    <w:rsid w:val="00F93B95"/>
    <w:rsid w:val="00FF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072D946"/>
  <w15:docId w15:val="{ABC1BD02-BAAB-419F-A323-1D682A51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 Lie Chow</dc:creator>
  <cp:lastModifiedBy>ABDUL HALIM BIN ROSLAN Moe</cp:lastModifiedBy>
  <cp:revision>5</cp:revision>
  <dcterms:created xsi:type="dcterms:W3CDTF">2025-09-28T14:55:00Z</dcterms:created>
  <dcterms:modified xsi:type="dcterms:W3CDTF">2026-09-21T10:31:00Z</dcterms:modified>
</cp:coreProperties>
</file>