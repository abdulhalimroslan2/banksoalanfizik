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ECC4E8" w14:textId="30CE3D25" w:rsidR="00F93B95" w:rsidRDefault="005A4FA5">
      <w:pPr>
        <w:spacing w:before="73"/>
        <w:ind w:left="252"/>
        <w:rPr>
          <w:rFonts w:ascii="Arial" w:eastAsia="Arial" w:hAnsi="Arial" w:cs="Arial"/>
          <w:sz w:val="24"/>
          <w:szCs w:val="24"/>
        </w:rPr>
      </w:pPr>
      <w:r>
        <w:rPr>
          <w:rFonts w:eastAsia="Times New Roman"/>
        </w:rPr>
        <w:pict w14:anchorId="65FC22AF">
          <v:group id="_x0000_s1032" alt="" style="position:absolute;left:0;text-align:left;margin-left:70.6pt;margin-top:730.1pt;width:454.25pt;height:0;z-index:-251657216;mso-position-horizontal-relative:page;mso-position-vertical-relative:page" coordorigin="1412,14602" coordsize="9085,0">
            <v:shape id="_x0000_s1033" alt="" style="position:absolute;left:1412;top:14602;width:9085;height:0" coordorigin="1412,14602" coordsize="9085,0" path="m1412,14602r9085,e" filled="f" strokeweight="1.54pt">
              <v:path arrowok="t"/>
            </v:shape>
            <w10:wrap anchorx="page" anchory="page"/>
          </v:group>
        </w:pict>
      </w:r>
      <w:r>
        <w:rPr>
          <w:rFonts w:eastAsia="Times New Roman"/>
        </w:rPr>
        <w:pict w14:anchorId="50DA788E">
          <v:group id="_x0000_s1030" alt="" style="position:absolute;left:0;text-align:left;margin-left:1in;margin-top:315.8pt;width:451.3pt;height:0;z-index:-251660288;mso-position-horizontal-relative:page;mso-position-vertical-relative:page" coordorigin="1440,6316" coordsize="9026,0">
            <v:shape id="_x0000_s1031" alt="" style="position:absolute;left:1440;top:6316;width:9026;height:0" coordorigin="1440,6316" coordsize="9026,0" path="m1440,6316r9026,e" filled="f" strokeweight="1.65pt">
              <v:path arrowok="t"/>
            </v:shape>
            <w10:wrap anchorx="page" anchory="page"/>
          </v:group>
        </w:pict>
      </w:r>
      <w:r w:rsidR="00F279BD">
        <w:rPr>
          <w:rFonts w:ascii="Arial" w:eastAsia="Arial" w:hAnsi="Arial" w:cs="Arial"/>
          <w:b/>
          <w:sz w:val="24"/>
          <w:szCs w:val="24"/>
        </w:rPr>
        <w:t>N</w:t>
      </w:r>
      <w:r w:rsidR="00F279BD">
        <w:rPr>
          <w:rFonts w:ascii="Arial" w:eastAsia="Arial" w:hAnsi="Arial" w:cs="Arial"/>
          <w:b/>
          <w:spacing w:val="-1"/>
          <w:sz w:val="24"/>
          <w:szCs w:val="24"/>
        </w:rPr>
        <w:t>AM</w:t>
      </w:r>
      <w:r w:rsidR="00F279BD">
        <w:rPr>
          <w:rFonts w:ascii="Arial" w:eastAsia="Arial" w:hAnsi="Arial" w:cs="Arial"/>
          <w:b/>
          <w:sz w:val="24"/>
          <w:szCs w:val="24"/>
        </w:rPr>
        <w:t>A:</w:t>
      </w:r>
      <w:r w:rsidR="00F279BD"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r w:rsidR="00F279BD">
        <w:rPr>
          <w:rFonts w:ascii="Arial" w:eastAsia="Arial" w:hAnsi="Arial" w:cs="Arial"/>
          <w:b/>
          <w:sz w:val="24"/>
          <w:szCs w:val="24"/>
        </w:rPr>
        <w:t>……………</w:t>
      </w:r>
      <w:r w:rsidR="00F279BD">
        <w:rPr>
          <w:rFonts w:ascii="Arial" w:eastAsia="Arial" w:hAnsi="Arial" w:cs="Arial"/>
          <w:b/>
          <w:spacing w:val="3"/>
          <w:sz w:val="24"/>
          <w:szCs w:val="24"/>
        </w:rPr>
        <w:t>…</w:t>
      </w:r>
      <w:r w:rsidR="00F279BD">
        <w:rPr>
          <w:rFonts w:ascii="Arial" w:eastAsia="Arial" w:hAnsi="Arial" w:cs="Arial"/>
          <w:b/>
          <w:sz w:val="24"/>
          <w:szCs w:val="24"/>
        </w:rPr>
        <w:t>……………………………</w:t>
      </w:r>
      <w:r w:rsidR="00DB4F16">
        <w:rPr>
          <w:rFonts w:ascii="Arial" w:eastAsia="Arial" w:hAnsi="Arial" w:cs="Arial"/>
          <w:b/>
          <w:sz w:val="24"/>
          <w:szCs w:val="24"/>
        </w:rPr>
        <w:t>….</w:t>
      </w:r>
    </w:p>
    <w:p w14:paraId="694AEA65" w14:textId="77777777" w:rsidR="00F93B95" w:rsidRDefault="00F93B95">
      <w:pPr>
        <w:spacing w:before="2" w:line="180" w:lineRule="exact"/>
        <w:rPr>
          <w:sz w:val="18"/>
          <w:szCs w:val="18"/>
        </w:rPr>
      </w:pPr>
    </w:p>
    <w:p w14:paraId="7A0F171B" w14:textId="06B05F79" w:rsidR="00F93B95" w:rsidRDefault="00FF06D3">
      <w:pPr>
        <w:spacing w:line="260" w:lineRule="exact"/>
        <w:ind w:left="25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KELAS: ………………………………………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…</w:t>
      </w:r>
      <w:r w:rsidR="00DB4F16">
        <w:rPr>
          <w:rFonts w:ascii="Arial" w:eastAsia="Arial" w:hAnsi="Arial" w:cs="Arial"/>
          <w:b/>
          <w:position w:val="-1"/>
          <w:sz w:val="24"/>
          <w:szCs w:val="24"/>
        </w:rPr>
        <w:t>….</w:t>
      </w:r>
      <w:r>
        <w:rPr>
          <w:rFonts w:ascii="Arial" w:eastAsia="Arial" w:hAnsi="Arial" w:cs="Arial"/>
          <w:b/>
          <w:position w:val="-1"/>
          <w:sz w:val="24"/>
          <w:szCs w:val="24"/>
        </w:rPr>
        <w:t>..</w:t>
      </w:r>
    </w:p>
    <w:p w14:paraId="2FF64EA9" w14:textId="77777777" w:rsidR="00F93B95" w:rsidRDefault="00F93B95">
      <w:pPr>
        <w:spacing w:line="200" w:lineRule="exact"/>
      </w:pPr>
    </w:p>
    <w:p w14:paraId="173479F2" w14:textId="391F4889" w:rsidR="00F93B95" w:rsidRDefault="00F93B95">
      <w:pPr>
        <w:spacing w:line="200" w:lineRule="exact"/>
      </w:pPr>
    </w:p>
    <w:p w14:paraId="5336F681" w14:textId="132AC60C" w:rsidR="00F93B95" w:rsidRDefault="00F93B95">
      <w:pPr>
        <w:spacing w:line="200" w:lineRule="exact"/>
      </w:pPr>
    </w:p>
    <w:p w14:paraId="7E9B988A" w14:textId="6AFC6A3C" w:rsidR="00F93B95" w:rsidRDefault="00B00B0A">
      <w:pPr>
        <w:spacing w:line="200" w:lineRule="exac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9B218A8" wp14:editId="5C398E76">
                <wp:simplePos x="0" y="0"/>
                <wp:positionH relativeFrom="column">
                  <wp:posOffset>2420480</wp:posOffset>
                </wp:positionH>
                <wp:positionV relativeFrom="paragraph">
                  <wp:posOffset>25153</wp:posOffset>
                </wp:positionV>
                <wp:extent cx="1014730" cy="824865"/>
                <wp:effectExtent l="0" t="0" r="13970" b="133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4730" cy="824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C1EDE" w14:textId="7CA8E977" w:rsidR="00B00B0A" w:rsidRPr="00B00B0A" w:rsidRDefault="00B00B0A" w:rsidP="00B00B0A">
                            <w:pPr>
                              <w:jc w:val="center"/>
                              <w:rPr>
                                <w:sz w:val="24"/>
                                <w:szCs w:val="24"/>
                                <w:lang w:eastAsia="zh-CN"/>
                              </w:rPr>
                            </w:pPr>
                            <w:r w:rsidRPr="00B00B0A">
                              <w:rPr>
                                <w:rFonts w:hint="eastAsia"/>
                                <w:sz w:val="24"/>
                                <w:szCs w:val="24"/>
                                <w:lang w:eastAsia="zh-CN"/>
                              </w:rPr>
                              <w:t>LOGO</w:t>
                            </w:r>
                          </w:p>
                          <w:p w14:paraId="739E7123" w14:textId="53AF7C53" w:rsidR="00B00B0A" w:rsidRPr="00B00B0A" w:rsidRDefault="00B00B0A" w:rsidP="00B00B0A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00B0A">
                              <w:rPr>
                                <w:rFonts w:hint="eastAsia"/>
                                <w:sz w:val="24"/>
                                <w:szCs w:val="24"/>
                                <w:lang w:eastAsia="zh-CN"/>
                              </w:rPr>
                              <w:t>SEKOLAH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B218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0.6pt;margin-top:2pt;width:79.9pt;height:64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">
                <v:textbox>
                  <w:txbxContent>
                    <w:p w14:paraId="0CFC1EDE" w14:textId="7CA8E977" w:rsidR="00B00B0A" w:rsidRPr="00B00B0A" w:rsidRDefault="00B00B0A" w:rsidP="00B00B0A">
                      <w:pPr>
                        <w:jc w:val="center"/>
                        <w:rPr>
                          <w:sz w:val="24"/>
                          <w:szCs w:val="24"/>
                          <w:lang w:eastAsia="zh-CN"/>
                        </w:rPr>
                      </w:pPr>
                      <w:r w:rsidRPr="00B00B0A">
                        <w:rPr>
                          <w:rFonts w:hint="eastAsia"/>
                          <w:sz w:val="24"/>
                          <w:szCs w:val="24"/>
                          <w:lang w:eastAsia="zh-CN"/>
                        </w:rPr>
                        <w:t>LOGO</w:t>
                      </w:r>
                    </w:p>
                    <w:p w14:paraId="739E7123" w14:textId="53AF7C53" w:rsidR="00B00B0A" w:rsidRPr="00B00B0A" w:rsidRDefault="00B00B0A" w:rsidP="00B00B0A">
                      <w:pPr>
                        <w:jc w:val="center"/>
                        <w:rPr>
                          <w:rFonts w:hint="eastAsia"/>
                          <w:sz w:val="24"/>
                          <w:szCs w:val="24"/>
                        </w:rPr>
                      </w:pPr>
                      <w:r w:rsidRPr="00B00B0A">
                        <w:rPr>
                          <w:rFonts w:hint="eastAsia"/>
                          <w:sz w:val="24"/>
                          <w:szCs w:val="24"/>
                          <w:lang w:eastAsia="zh-CN"/>
                        </w:rPr>
                        <w:t>SEKOLAH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237D2A1" w14:textId="77777777" w:rsidR="00F93B95" w:rsidRDefault="00F93B95">
      <w:pPr>
        <w:spacing w:line="200" w:lineRule="exact"/>
      </w:pPr>
    </w:p>
    <w:p w14:paraId="229844EE" w14:textId="77777777" w:rsidR="00F93B95" w:rsidRDefault="00F93B95">
      <w:pPr>
        <w:spacing w:line="200" w:lineRule="exact"/>
      </w:pPr>
    </w:p>
    <w:p w14:paraId="46991B27" w14:textId="77777777" w:rsidR="00F93B95" w:rsidRDefault="00F93B95">
      <w:pPr>
        <w:spacing w:before="16" w:line="240" w:lineRule="exact"/>
        <w:rPr>
          <w:sz w:val="24"/>
          <w:szCs w:val="24"/>
        </w:rPr>
      </w:pPr>
    </w:p>
    <w:p w14:paraId="7AB385F3" w14:textId="7ED7243F" w:rsidR="00F93B95" w:rsidRDefault="00F93B95">
      <w:pPr>
        <w:ind w:left="3773"/>
      </w:pPr>
    </w:p>
    <w:p w14:paraId="6BA89E3A" w14:textId="77777777" w:rsidR="00F93B95" w:rsidRDefault="00F93B95">
      <w:pPr>
        <w:spacing w:line="200" w:lineRule="exact"/>
      </w:pPr>
    </w:p>
    <w:p w14:paraId="2693ED4C" w14:textId="77777777" w:rsidR="00B00B0A" w:rsidRDefault="00B00B0A">
      <w:pPr>
        <w:spacing w:line="200" w:lineRule="exact"/>
      </w:pPr>
    </w:p>
    <w:p w14:paraId="5CC26659" w14:textId="77777777" w:rsidR="00B00B0A" w:rsidRDefault="00B00B0A">
      <w:pPr>
        <w:spacing w:line="200" w:lineRule="exact"/>
      </w:pPr>
    </w:p>
    <w:p w14:paraId="4C8F99AC" w14:textId="77777777" w:rsidR="00B00B0A" w:rsidRDefault="00B00B0A">
      <w:pPr>
        <w:spacing w:line="200" w:lineRule="exact"/>
      </w:pPr>
    </w:p>
    <w:p w14:paraId="3ECAFE06" w14:textId="77777777" w:rsidR="00F93B95" w:rsidRDefault="00F93B95">
      <w:pPr>
        <w:spacing w:before="18" w:line="200" w:lineRule="exact"/>
      </w:pPr>
    </w:p>
    <w:p w14:paraId="29FCAE1B" w14:textId="44C327C6" w:rsidR="00B00B0A" w:rsidRDefault="00B00B0A">
      <w:pPr>
        <w:spacing w:before="32"/>
        <w:ind w:left="2580" w:right="2237"/>
        <w:jc w:val="center"/>
        <w:rPr>
          <w:rFonts w:ascii="Arial" w:hAnsi="Arial" w:cs="Arial"/>
          <w:b/>
          <w:spacing w:val="1"/>
          <w:sz w:val="22"/>
          <w:szCs w:val="22"/>
          <w:lang w:eastAsia="zh-CN"/>
        </w:rPr>
      </w:pPr>
    </w:p>
    <w:p w14:paraId="1CD378A7" w14:textId="7593873A" w:rsidR="00B00B0A" w:rsidRDefault="00F279BD">
      <w:pPr>
        <w:spacing w:before="32"/>
        <w:ind w:left="2580" w:right="2237"/>
        <w:jc w:val="center"/>
        <w:rPr>
          <w:rFonts w:ascii="Arial" w:hAnsi="Arial" w:cs="Arial"/>
          <w:b/>
          <w:spacing w:val="-1"/>
          <w:sz w:val="22"/>
          <w:szCs w:val="22"/>
          <w:lang w:eastAsia="zh-CN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MO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pacing w:val="-3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L</w:t>
      </w:r>
      <w:r w:rsidR="00B00B0A">
        <w:rPr>
          <w:rFonts w:ascii="Arial" w:hAnsi="Arial" w:cs="Arial" w:hint="eastAsia"/>
          <w:b/>
          <w:spacing w:val="-1"/>
          <w:sz w:val="22"/>
          <w:szCs w:val="22"/>
          <w:lang w:eastAsia="zh-CN"/>
        </w:rPr>
        <w:t xml:space="preserve"> </w:t>
      </w:r>
    </w:p>
    <w:p w14:paraId="0C7FF5D6" w14:textId="25EA30B5" w:rsidR="00F93B95" w:rsidRDefault="00FF06D3">
      <w:pPr>
        <w:spacing w:before="32"/>
        <w:ind w:left="2580" w:right="2237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 xml:space="preserve">TINGKATAN </w:t>
      </w:r>
      <w:r w:rsidR="00B00B0A">
        <w:rPr>
          <w:rFonts w:ascii="Arial" w:hAnsi="Arial" w:cs="Arial" w:hint="eastAsia"/>
          <w:b/>
          <w:spacing w:val="-1"/>
          <w:sz w:val="22"/>
          <w:szCs w:val="22"/>
          <w:lang w:eastAsia="zh-CN"/>
        </w:rPr>
        <w:t xml:space="preserve">4 </w:t>
      </w:r>
      <w:r w:rsidR="00F279BD">
        <w:rPr>
          <w:rFonts w:ascii="Arial" w:eastAsia="Arial" w:hAnsi="Arial" w:cs="Arial"/>
          <w:b/>
          <w:sz w:val="22"/>
          <w:szCs w:val="22"/>
        </w:rPr>
        <w:t>202</w:t>
      </w:r>
      <w:r>
        <w:rPr>
          <w:rFonts w:ascii="Arial" w:eastAsia="Arial" w:hAnsi="Arial" w:cs="Arial"/>
          <w:b/>
          <w:sz w:val="22"/>
          <w:szCs w:val="22"/>
        </w:rPr>
        <w:t>5</w:t>
      </w:r>
    </w:p>
    <w:p w14:paraId="6F13623D" w14:textId="77777777" w:rsidR="00FF06D3" w:rsidRDefault="00FF06D3">
      <w:pPr>
        <w:spacing w:before="32"/>
        <w:ind w:left="2580" w:right="2237"/>
        <w:jc w:val="center"/>
        <w:rPr>
          <w:rFonts w:ascii="Arial" w:eastAsia="Arial" w:hAnsi="Arial" w:cs="Arial"/>
          <w:sz w:val="22"/>
          <w:szCs w:val="22"/>
        </w:rPr>
      </w:pPr>
    </w:p>
    <w:p w14:paraId="361C9F6B" w14:textId="4D74FA42" w:rsidR="00F93B95" w:rsidRDefault="00F93B95">
      <w:pPr>
        <w:spacing w:line="200" w:lineRule="exact"/>
      </w:pPr>
    </w:p>
    <w:p w14:paraId="2AAB8A97" w14:textId="1BB18F38" w:rsidR="00FF06D3" w:rsidRPr="00FF06D3" w:rsidRDefault="005A4FA5">
      <w:pPr>
        <w:spacing w:before="18"/>
        <w:ind w:left="3187" w:right="2846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eastAsia="Times New Roman"/>
        </w:rPr>
        <w:pict w14:anchorId="228C85C1">
          <v:group id="_x0000_s1028" alt="" style="position:absolute;left:0;text-align:left;margin-left:1in;margin-top:391.7pt;width:451.3pt;height:0;z-index:-251659264;mso-position-horizontal-relative:page;mso-position-vertical-relative:page" coordorigin="1440,7288" coordsize="9026,0">
            <v:shape id="_x0000_s1029" alt="" style="position:absolute;left:1440;top:7288;width:9026;height:0" coordorigin="1440,7288" coordsize="9026,0" path="m1440,7288r9026,e" filled="f" strokeweight="1.65pt">
              <v:path arrowok="t"/>
            </v:shape>
            <w10:wrap anchorx="page" anchory="page"/>
          </v:group>
        </w:pict>
      </w:r>
    </w:p>
    <w:p w14:paraId="7AAF8413" w14:textId="24907265" w:rsidR="00F93B95" w:rsidRDefault="007726FB">
      <w:pPr>
        <w:spacing w:before="18"/>
        <w:ind w:left="3187" w:right="2846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FIZIK</w:t>
      </w:r>
    </w:p>
    <w:p w14:paraId="3A6ABFD8" w14:textId="44F97CAA" w:rsidR="00F93B95" w:rsidRDefault="00F279BD">
      <w:pPr>
        <w:spacing w:before="57"/>
        <w:ind w:left="4041" w:right="3701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>KER</w:t>
      </w:r>
      <w:r>
        <w:rPr>
          <w:rFonts w:ascii="Arial" w:eastAsia="Arial" w:hAnsi="Arial" w:cs="Arial"/>
          <w:b/>
          <w:spacing w:val="-17"/>
          <w:sz w:val="22"/>
          <w:szCs w:val="22"/>
        </w:rPr>
        <w:t>T</w:t>
      </w:r>
      <w:r>
        <w:rPr>
          <w:rFonts w:ascii="Arial" w:eastAsia="Arial" w:hAnsi="Arial" w:cs="Arial"/>
          <w:b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S</w:t>
      </w:r>
      <w:r w:rsidR="00286AB7"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1</w:t>
      </w:r>
    </w:p>
    <w:p w14:paraId="2C4EA473" w14:textId="019EC50B" w:rsidR="00F93B95" w:rsidRDefault="007726FB" w:rsidP="007726FB">
      <w:pPr>
        <w:spacing w:before="37" w:line="240" w:lineRule="exact"/>
        <w:ind w:left="3780" w:right="3500"/>
        <w:jc w:val="center"/>
        <w:rPr>
          <w:rFonts w:ascii="Arial" w:eastAsia="Arial" w:hAnsi="Arial" w:cs="Arial"/>
          <w:b/>
          <w:position w:val="-1"/>
          <w:sz w:val="22"/>
          <w:szCs w:val="22"/>
        </w:rPr>
      </w:pPr>
      <w:r>
        <w:rPr>
          <w:rFonts w:ascii="Arial" w:eastAsia="Arial" w:hAnsi="Arial" w:cs="Arial"/>
          <w:b/>
          <w:position w:val="-1"/>
          <w:sz w:val="22"/>
          <w:szCs w:val="22"/>
        </w:rPr>
        <w:t>1 JAM 15 MINIT</w:t>
      </w:r>
    </w:p>
    <w:p w14:paraId="5456C5C1" w14:textId="64A3D665" w:rsidR="00FF06D3" w:rsidRDefault="005A4FA5">
      <w:pPr>
        <w:spacing w:before="37" w:line="240" w:lineRule="exact"/>
        <w:ind w:left="4252" w:right="3911"/>
        <w:jc w:val="center"/>
        <w:rPr>
          <w:rFonts w:ascii="Arial" w:eastAsia="Arial" w:hAnsi="Arial" w:cs="Arial"/>
          <w:sz w:val="22"/>
          <w:szCs w:val="22"/>
        </w:rPr>
      </w:pPr>
      <w:r>
        <w:rPr>
          <w:rFonts w:eastAsia="Times New Roman"/>
        </w:rPr>
        <w:pict w14:anchorId="2A6D85DF">
          <v:group id="_x0000_s1026" alt="" style="position:absolute;left:0;text-align:left;margin-left:1in;margin-top:462.7pt;width:451.3pt;height:0;z-index:-251658240;mso-position-horizontal-relative:page;mso-position-vertical-relative:page" coordorigin="1440,8721" coordsize="9026,0">
            <v:shape id="_x0000_s1027" alt="" style="position:absolute;left:1440;top:8721;width:9026;height:0" coordorigin="1440,8721" coordsize="9026,0" path="m1440,8721r9026,e" filled="f" strokeweight="1.65pt">
              <v:path arrowok="t"/>
            </v:shape>
            <w10:wrap anchorx="page" anchory="page"/>
          </v:group>
        </w:pict>
      </w:r>
    </w:p>
    <w:p w14:paraId="6007A797" w14:textId="77777777" w:rsidR="00F93B95" w:rsidRDefault="00F93B95">
      <w:pPr>
        <w:spacing w:before="20" w:line="280" w:lineRule="exact"/>
        <w:rPr>
          <w:sz w:val="28"/>
          <w:szCs w:val="28"/>
        </w:rPr>
      </w:pPr>
    </w:p>
    <w:p w14:paraId="20B54790" w14:textId="73456CAC" w:rsidR="00F93B95" w:rsidRDefault="00F279BD" w:rsidP="00387377">
      <w:pPr>
        <w:spacing w:before="32"/>
        <w:ind w:left="171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J</w:t>
      </w:r>
      <w:r>
        <w:rPr>
          <w:rFonts w:ascii="Arial" w:eastAsia="Arial" w:hAnsi="Arial" w:cs="Arial"/>
          <w:b/>
          <w:spacing w:val="-1"/>
          <w:sz w:val="22"/>
          <w:szCs w:val="22"/>
        </w:rPr>
        <w:t>AN</w:t>
      </w:r>
      <w:r>
        <w:rPr>
          <w:rFonts w:ascii="Arial" w:eastAsia="Arial" w:hAnsi="Arial" w:cs="Arial"/>
          <w:b/>
          <w:spacing w:val="1"/>
          <w:sz w:val="22"/>
          <w:szCs w:val="22"/>
        </w:rPr>
        <w:t>G</w:t>
      </w:r>
      <w:r>
        <w:rPr>
          <w:rFonts w:ascii="Arial" w:eastAsia="Arial" w:hAnsi="Arial" w:cs="Arial"/>
          <w:b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 xml:space="preserve">N </w:t>
      </w:r>
      <w:r>
        <w:rPr>
          <w:rFonts w:ascii="Arial" w:eastAsia="Arial" w:hAnsi="Arial" w:cs="Arial"/>
          <w:b/>
          <w:spacing w:val="-1"/>
          <w:sz w:val="22"/>
          <w:szCs w:val="22"/>
        </w:rPr>
        <w:t>BUK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7"/>
          <w:sz w:val="22"/>
          <w:szCs w:val="22"/>
        </w:rPr>
        <w:t xml:space="preserve"> </w:t>
      </w:r>
      <w:r w:rsidR="00C67F83">
        <w:rPr>
          <w:rFonts w:ascii="Arial" w:eastAsia="Arial" w:hAnsi="Arial" w:cs="Arial"/>
          <w:b/>
          <w:spacing w:val="-1"/>
          <w:sz w:val="22"/>
          <w:szCs w:val="22"/>
        </w:rPr>
        <w:t>MODUL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I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sz w:val="22"/>
          <w:szCs w:val="22"/>
        </w:rPr>
        <w:t>EH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pacing w:val="1"/>
          <w:sz w:val="22"/>
          <w:szCs w:val="22"/>
        </w:rPr>
        <w:t>G</w:t>
      </w:r>
      <w:r>
        <w:rPr>
          <w:rFonts w:ascii="Arial" w:eastAsia="Arial" w:hAnsi="Arial" w:cs="Arial"/>
          <w:b/>
          <w:spacing w:val="-1"/>
          <w:sz w:val="22"/>
          <w:szCs w:val="22"/>
        </w:rPr>
        <w:t>G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sz w:val="22"/>
          <w:szCs w:val="22"/>
        </w:rPr>
        <w:t>BER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17"/>
          <w:sz w:val="22"/>
          <w:szCs w:val="22"/>
        </w:rPr>
        <w:t>T</w:t>
      </w:r>
      <w:r>
        <w:rPr>
          <w:rFonts w:ascii="Arial" w:eastAsia="Arial" w:hAnsi="Arial" w:cs="Arial"/>
          <w:b/>
          <w:spacing w:val="-1"/>
          <w:sz w:val="22"/>
          <w:szCs w:val="22"/>
        </w:rPr>
        <w:t>AH</w:t>
      </w:r>
      <w:r>
        <w:rPr>
          <w:rFonts w:ascii="Arial" w:eastAsia="Arial" w:hAnsi="Arial" w:cs="Arial"/>
          <w:b/>
          <w:sz w:val="22"/>
          <w:szCs w:val="22"/>
        </w:rPr>
        <w:t>U</w:t>
      </w:r>
    </w:p>
    <w:p w14:paraId="658734E1" w14:textId="77777777" w:rsidR="00F93B95" w:rsidRDefault="00F93B95">
      <w:pPr>
        <w:spacing w:line="200" w:lineRule="exact"/>
      </w:pPr>
    </w:p>
    <w:p w14:paraId="0F048637" w14:textId="77777777" w:rsidR="00F93B95" w:rsidRDefault="00F93B95">
      <w:pPr>
        <w:spacing w:line="200" w:lineRule="exact"/>
      </w:pPr>
    </w:p>
    <w:p w14:paraId="3B9DA3BA" w14:textId="77777777" w:rsidR="00F93B95" w:rsidRDefault="00F93B95">
      <w:pPr>
        <w:spacing w:line="200" w:lineRule="exact"/>
      </w:pPr>
    </w:p>
    <w:p w14:paraId="299EF5CE" w14:textId="77777777" w:rsidR="00F93B95" w:rsidRDefault="00F93B95">
      <w:pPr>
        <w:spacing w:line="200" w:lineRule="exact"/>
      </w:pPr>
    </w:p>
    <w:p w14:paraId="5248B481" w14:textId="77777777" w:rsidR="00F93B95" w:rsidRDefault="00F93B95">
      <w:pPr>
        <w:spacing w:before="3" w:line="240" w:lineRule="exact"/>
        <w:rPr>
          <w:sz w:val="24"/>
          <w:szCs w:val="24"/>
        </w:rPr>
      </w:pPr>
    </w:p>
    <w:p w14:paraId="4A419C71" w14:textId="77777777" w:rsidR="00F93B95" w:rsidRDefault="00F279BD">
      <w:pPr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>ARAHAN:</w:t>
      </w:r>
    </w:p>
    <w:p w14:paraId="521B8440" w14:textId="77777777" w:rsidR="00F93B95" w:rsidRDefault="00F93B95">
      <w:pPr>
        <w:spacing w:before="9" w:line="160" w:lineRule="exact"/>
        <w:rPr>
          <w:sz w:val="17"/>
          <w:szCs w:val="17"/>
        </w:rPr>
      </w:pPr>
    </w:p>
    <w:p w14:paraId="3A48B99E" w14:textId="47A410DF" w:rsidR="001A2257" w:rsidRDefault="00F279BD" w:rsidP="001A2257">
      <w:pPr>
        <w:spacing w:line="360" w:lineRule="auto"/>
        <w:ind w:left="100"/>
        <w:contextualSpacing/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</w:t>
      </w:r>
      <w:r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>
        <w:rPr>
          <w:rFonts w:ascii="Arial" w:eastAsia="Arial" w:hAnsi="Arial" w:cs="Arial"/>
          <w:iCs/>
          <w:spacing w:val="-1"/>
          <w:sz w:val="22"/>
          <w:szCs w:val="22"/>
        </w:rPr>
        <w:t>Modul</w:t>
      </w:r>
      <w:r w:rsidR="004203DC">
        <w:rPr>
          <w:rFonts w:ascii="Arial" w:eastAsia="Arial" w:hAnsi="Arial" w:cs="Arial"/>
          <w:iCs/>
          <w:spacing w:val="-1"/>
          <w:sz w:val="22"/>
          <w:szCs w:val="22"/>
        </w:rPr>
        <w:t xml:space="preserve"> ini mengandungi </w:t>
      </w:r>
      <w:r w:rsidR="004203DC" w:rsidRPr="004203DC">
        <w:rPr>
          <w:rFonts w:ascii="Arial" w:eastAsia="Arial" w:hAnsi="Arial" w:cs="Arial"/>
          <w:b/>
          <w:bCs/>
          <w:iCs/>
          <w:spacing w:val="-1"/>
          <w:sz w:val="22"/>
          <w:szCs w:val="22"/>
        </w:rPr>
        <w:t>40</w:t>
      </w:r>
      <w:r w:rsidR="004203DC">
        <w:rPr>
          <w:rFonts w:ascii="Arial" w:eastAsia="Arial" w:hAnsi="Arial" w:cs="Arial"/>
          <w:iCs/>
          <w:spacing w:val="-1"/>
          <w:sz w:val="22"/>
          <w:szCs w:val="22"/>
        </w:rPr>
        <w:t xml:space="preserve"> soalan.</w:t>
      </w:r>
    </w:p>
    <w:p w14:paraId="797132D7" w14:textId="77777777" w:rsidR="001A2257" w:rsidRDefault="00F279BD" w:rsidP="001A2257">
      <w:pPr>
        <w:spacing w:line="360" w:lineRule="auto"/>
        <w:ind w:left="100"/>
        <w:contextualSpacing/>
        <w:rPr>
          <w:rFonts w:ascii="Arial" w:eastAsia="Arial" w:hAnsi="Arial" w:cs="Arial"/>
          <w:iCs/>
          <w:sz w:val="22"/>
          <w:szCs w:val="22"/>
        </w:rPr>
      </w:pPr>
      <w:r w:rsidRPr="00FF06D3">
        <w:rPr>
          <w:rFonts w:ascii="Arial" w:eastAsia="Arial" w:hAnsi="Arial" w:cs="Arial"/>
          <w:iCs/>
          <w:sz w:val="22"/>
          <w:szCs w:val="22"/>
        </w:rPr>
        <w:t>2.</w:t>
      </w:r>
      <w:r w:rsidRPr="00FF06D3">
        <w:rPr>
          <w:rFonts w:ascii="Arial" w:eastAsia="Arial" w:hAnsi="Arial" w:cs="Arial"/>
          <w:iCs/>
          <w:spacing w:val="39"/>
          <w:sz w:val="22"/>
          <w:szCs w:val="22"/>
        </w:rPr>
        <w:t xml:space="preserve"> </w:t>
      </w:r>
      <w:r w:rsidRPr="00FF06D3">
        <w:rPr>
          <w:rFonts w:ascii="Arial" w:eastAsia="Arial" w:hAnsi="Arial" w:cs="Arial"/>
          <w:iCs/>
          <w:sz w:val="22"/>
          <w:szCs w:val="22"/>
        </w:rPr>
        <w:t>Ja</w:t>
      </w:r>
      <w:r w:rsidRPr="00FF06D3">
        <w:rPr>
          <w:rFonts w:ascii="Arial" w:eastAsia="Arial" w:hAnsi="Arial" w:cs="Arial"/>
          <w:iCs/>
          <w:spacing w:val="-1"/>
          <w:sz w:val="22"/>
          <w:szCs w:val="22"/>
        </w:rPr>
        <w:t>w</w:t>
      </w:r>
      <w:r w:rsidRPr="00FF06D3">
        <w:rPr>
          <w:rFonts w:ascii="Arial" w:eastAsia="Arial" w:hAnsi="Arial" w:cs="Arial"/>
          <w:iCs/>
          <w:sz w:val="22"/>
          <w:szCs w:val="22"/>
        </w:rPr>
        <w:t xml:space="preserve">ab </w:t>
      </w:r>
      <w:r w:rsidR="004203DC" w:rsidRPr="004203DC">
        <w:rPr>
          <w:rFonts w:ascii="Arial" w:eastAsia="Arial" w:hAnsi="Arial" w:cs="Arial"/>
          <w:b/>
          <w:bCs/>
          <w:iCs/>
          <w:sz w:val="22"/>
          <w:szCs w:val="22"/>
        </w:rPr>
        <w:t>semua</w:t>
      </w:r>
      <w:r w:rsidR="004203DC">
        <w:rPr>
          <w:rFonts w:ascii="Arial" w:eastAsia="Arial" w:hAnsi="Arial" w:cs="Arial"/>
          <w:iCs/>
          <w:sz w:val="22"/>
          <w:szCs w:val="22"/>
        </w:rPr>
        <w:t xml:space="preserve"> soalan.</w:t>
      </w:r>
    </w:p>
    <w:p w14:paraId="7B96E059" w14:textId="43F560D9" w:rsidR="001A2257" w:rsidRDefault="00F279BD" w:rsidP="00F279BD">
      <w:pPr>
        <w:spacing w:line="360" w:lineRule="auto"/>
        <w:ind w:left="360" w:hanging="270"/>
        <w:contextualSpacing/>
        <w:rPr>
          <w:rFonts w:ascii="Arial" w:eastAsia="Arial" w:hAnsi="Arial" w:cs="Arial"/>
          <w:iCs/>
          <w:sz w:val="22"/>
          <w:szCs w:val="22"/>
        </w:rPr>
      </w:pPr>
      <w:r w:rsidRPr="00FF06D3">
        <w:rPr>
          <w:rFonts w:ascii="Arial" w:eastAsia="Arial" w:hAnsi="Arial" w:cs="Arial"/>
          <w:iCs/>
          <w:position w:val="-1"/>
          <w:sz w:val="22"/>
          <w:szCs w:val="22"/>
        </w:rPr>
        <w:t>3.</w:t>
      </w:r>
      <w:r w:rsidRPr="00FF06D3">
        <w:rPr>
          <w:rFonts w:ascii="Arial" w:eastAsia="Arial" w:hAnsi="Arial" w:cs="Arial"/>
          <w:iCs/>
          <w:spacing w:val="39"/>
          <w:position w:val="-1"/>
          <w:sz w:val="22"/>
          <w:szCs w:val="22"/>
        </w:rPr>
        <w:t xml:space="preserve"> </w:t>
      </w:r>
      <w:r w:rsidR="004203DC">
        <w:rPr>
          <w:rFonts w:ascii="Arial" w:eastAsia="Arial" w:hAnsi="Arial" w:cs="Arial"/>
          <w:iCs/>
          <w:position w:val="-1"/>
          <w:sz w:val="22"/>
          <w:szCs w:val="22"/>
        </w:rPr>
        <w:t xml:space="preserve">Bagi setiap soalan, pilih </w:t>
      </w:r>
      <w:r w:rsidR="004203DC" w:rsidRPr="004203DC">
        <w:rPr>
          <w:rFonts w:ascii="Arial" w:eastAsia="Arial" w:hAnsi="Arial" w:cs="Arial"/>
          <w:b/>
          <w:bCs/>
          <w:iCs/>
          <w:position w:val="-1"/>
          <w:sz w:val="22"/>
          <w:szCs w:val="22"/>
        </w:rPr>
        <w:t>satu</w:t>
      </w:r>
      <w:r w:rsidR="004203DC">
        <w:rPr>
          <w:rFonts w:ascii="Arial" w:eastAsia="Arial" w:hAnsi="Arial" w:cs="Arial"/>
          <w:iCs/>
          <w:position w:val="-1"/>
          <w:sz w:val="22"/>
          <w:szCs w:val="22"/>
        </w:rPr>
        <w:t xml:space="preserve"> jawapan sahaja. </w:t>
      </w:r>
      <w:r w:rsidR="004203DC" w:rsidRPr="004203DC">
        <w:rPr>
          <w:rFonts w:ascii="Arial" w:eastAsia="Arial" w:hAnsi="Arial" w:cs="Arial"/>
          <w:b/>
          <w:bCs/>
          <w:iCs/>
          <w:position w:val="-1"/>
          <w:sz w:val="22"/>
          <w:szCs w:val="22"/>
        </w:rPr>
        <w:t>H</w:t>
      </w:r>
      <w:r>
        <w:rPr>
          <w:rFonts w:ascii="Arial" w:eastAsia="Arial" w:hAnsi="Arial" w:cs="Arial"/>
          <w:b/>
          <w:bCs/>
          <w:iCs/>
          <w:position w:val="-1"/>
          <w:sz w:val="22"/>
          <w:szCs w:val="22"/>
        </w:rPr>
        <w:t>i</w:t>
      </w:r>
      <w:r w:rsidR="004203DC" w:rsidRPr="004203DC">
        <w:rPr>
          <w:rFonts w:ascii="Arial" w:eastAsia="Arial" w:hAnsi="Arial" w:cs="Arial"/>
          <w:b/>
          <w:bCs/>
          <w:iCs/>
          <w:position w:val="-1"/>
          <w:sz w:val="22"/>
          <w:szCs w:val="22"/>
        </w:rPr>
        <w:t>tamkan</w:t>
      </w:r>
      <w:r w:rsidR="004203DC">
        <w:rPr>
          <w:rFonts w:ascii="Arial" w:eastAsia="Arial" w:hAnsi="Arial" w:cs="Arial"/>
          <w:iCs/>
          <w:position w:val="-1"/>
          <w:sz w:val="22"/>
          <w:szCs w:val="22"/>
        </w:rPr>
        <w:t xml:space="preserve"> jawapan anda pada kertas jawapan objektif yang disediakan. </w:t>
      </w:r>
    </w:p>
    <w:p w14:paraId="67FDC727" w14:textId="0BC8F695" w:rsidR="00F93B95" w:rsidRDefault="0002719E" w:rsidP="00F279BD">
      <w:pPr>
        <w:spacing w:line="360" w:lineRule="auto"/>
        <w:ind w:left="100"/>
        <w:contextualSpacing/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 xml:space="preserve">4. </w:t>
      </w:r>
      <w:r w:rsidR="00F279BD">
        <w:rPr>
          <w:rFonts w:ascii="Arial" w:eastAsia="Arial" w:hAnsi="Arial" w:cs="Arial"/>
          <w:iCs/>
          <w:sz w:val="22"/>
          <w:szCs w:val="22"/>
        </w:rPr>
        <w:t xml:space="preserve">Modul </w:t>
      </w:r>
      <w:r>
        <w:rPr>
          <w:rFonts w:ascii="Arial" w:eastAsia="Arial" w:hAnsi="Arial" w:cs="Arial"/>
          <w:iCs/>
          <w:sz w:val="22"/>
          <w:szCs w:val="22"/>
        </w:rPr>
        <w:t>ini adalah dalam dwibahasa.</w:t>
      </w:r>
    </w:p>
    <w:p w14:paraId="525FFC34" w14:textId="77777777" w:rsidR="00F279BD" w:rsidRDefault="00F279BD" w:rsidP="00F279BD">
      <w:pPr>
        <w:spacing w:line="360" w:lineRule="auto"/>
        <w:ind w:left="100"/>
        <w:contextualSpacing/>
        <w:rPr>
          <w:rFonts w:ascii="Arial" w:eastAsia="Arial" w:hAnsi="Arial" w:cs="Arial"/>
          <w:iCs/>
          <w:sz w:val="22"/>
          <w:szCs w:val="22"/>
        </w:rPr>
      </w:pPr>
    </w:p>
    <w:p w14:paraId="126330D9" w14:textId="77777777" w:rsidR="00F279BD" w:rsidRDefault="00F279BD" w:rsidP="00F279BD">
      <w:pPr>
        <w:spacing w:line="360" w:lineRule="auto"/>
        <w:ind w:left="100"/>
        <w:contextualSpacing/>
        <w:rPr>
          <w:rFonts w:ascii="Arial" w:eastAsia="Arial" w:hAnsi="Arial" w:cs="Arial"/>
          <w:iCs/>
          <w:sz w:val="22"/>
          <w:szCs w:val="22"/>
        </w:rPr>
      </w:pPr>
    </w:p>
    <w:p w14:paraId="2B9F6AF1" w14:textId="77777777" w:rsidR="00F279BD" w:rsidRPr="00F279BD" w:rsidRDefault="00F279BD" w:rsidP="00F279BD">
      <w:pPr>
        <w:spacing w:line="360" w:lineRule="auto"/>
        <w:ind w:left="100"/>
        <w:contextualSpacing/>
        <w:rPr>
          <w:rFonts w:ascii="Arial" w:eastAsia="Arial" w:hAnsi="Arial" w:cs="Arial"/>
          <w:iCs/>
          <w:sz w:val="22"/>
          <w:szCs w:val="22"/>
        </w:rPr>
      </w:pPr>
    </w:p>
    <w:p w14:paraId="0DCE1FED" w14:textId="77777777" w:rsidR="00F93B95" w:rsidRDefault="00F93B95">
      <w:pPr>
        <w:spacing w:line="200" w:lineRule="exact"/>
      </w:pPr>
    </w:p>
    <w:p w14:paraId="37AB8B22" w14:textId="77777777" w:rsidR="00F93B95" w:rsidRDefault="00F93B95">
      <w:pPr>
        <w:spacing w:line="200" w:lineRule="exact"/>
      </w:pPr>
    </w:p>
    <w:p w14:paraId="4B056E7E" w14:textId="77777777" w:rsidR="00F93B95" w:rsidRDefault="00F93B95">
      <w:pPr>
        <w:spacing w:line="200" w:lineRule="exact"/>
      </w:pPr>
    </w:p>
    <w:p w14:paraId="12A203F1" w14:textId="1F28DEE8" w:rsidR="00F93B95" w:rsidRDefault="00F279BD">
      <w:pPr>
        <w:spacing w:before="32"/>
        <w:ind w:left="183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ksa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ni 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gi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1A2257">
        <w:rPr>
          <w:rFonts w:ascii="Arial" w:eastAsia="Arial" w:hAnsi="Arial" w:cs="Arial"/>
          <w:b/>
          <w:sz w:val="22"/>
          <w:szCs w:val="22"/>
        </w:rPr>
        <w:t>2</w:t>
      </w:r>
      <w:r w:rsidR="000822BB">
        <w:rPr>
          <w:rFonts w:ascii="Arial" w:hAnsi="Arial" w:cs="Arial" w:hint="eastAsia"/>
          <w:b/>
          <w:sz w:val="22"/>
          <w:szCs w:val="22"/>
          <w:lang w:eastAsia="zh-CN"/>
        </w:rPr>
        <w:t>8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al</w:t>
      </w:r>
      <w:r>
        <w:rPr>
          <w:rFonts w:ascii="Arial" w:eastAsia="Arial" w:hAnsi="Arial" w:cs="Arial"/>
          <w:sz w:val="22"/>
          <w:szCs w:val="22"/>
        </w:rPr>
        <w:t>aman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erce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ak</w:t>
      </w:r>
    </w:p>
    <w:sectPr w:rsidR="00F93B95">
      <w:type w:val="continuous"/>
      <w:pgSz w:w="11920" w:h="16840"/>
      <w:pgMar w:top="1440" w:right="16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F21ADA"/>
    <w:multiLevelType w:val="multilevel"/>
    <w:tmpl w:val="89D2AE5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238489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B95"/>
    <w:rsid w:val="0002719E"/>
    <w:rsid w:val="00034683"/>
    <w:rsid w:val="000822BB"/>
    <w:rsid w:val="00162B74"/>
    <w:rsid w:val="001A2257"/>
    <w:rsid w:val="002453D1"/>
    <w:rsid w:val="00286AB7"/>
    <w:rsid w:val="002C298F"/>
    <w:rsid w:val="00387377"/>
    <w:rsid w:val="004203DC"/>
    <w:rsid w:val="005A4FA5"/>
    <w:rsid w:val="00651243"/>
    <w:rsid w:val="007726FB"/>
    <w:rsid w:val="009A6A2D"/>
    <w:rsid w:val="00A24A53"/>
    <w:rsid w:val="00B00B0A"/>
    <w:rsid w:val="00B14976"/>
    <w:rsid w:val="00C4195C"/>
    <w:rsid w:val="00C67F83"/>
    <w:rsid w:val="00DB4F16"/>
    <w:rsid w:val="00E006A7"/>
    <w:rsid w:val="00F279BD"/>
    <w:rsid w:val="00F77647"/>
    <w:rsid w:val="00F93B95"/>
    <w:rsid w:val="00FF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5072D946"/>
  <w15:docId w15:val="{ABC1BD02-BAAB-419F-A323-1D682A51B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Sed Lie Chow</dc:creator>
  <cp:lastModifiedBy>ABDUL HALIM BIN ROSLAN Moe</cp:lastModifiedBy>
  <cp:revision>5</cp:revision>
  <dcterms:created xsi:type="dcterms:W3CDTF">2025-09-28T13:06:00Z</dcterms:created>
  <dcterms:modified xsi:type="dcterms:W3CDTF">2026-09-21T10:30:00Z</dcterms:modified>
</cp:coreProperties>
</file>